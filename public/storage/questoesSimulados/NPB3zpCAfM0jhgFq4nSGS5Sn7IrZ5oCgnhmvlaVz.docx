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06A" w:rsidRPr="00323686" w:rsidRDefault="005A706A" w:rsidP="005A706A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3686">
        <w:rPr>
          <w:rFonts w:ascii="Times New Roman" w:hAnsi="Times New Roman" w:cs="Times New Roman"/>
          <w:b/>
          <w:bCs/>
          <w:sz w:val="24"/>
          <w:szCs w:val="24"/>
        </w:rPr>
        <w:t>SIMULADO LICEU 03</w:t>
      </w:r>
      <w:r w:rsidRPr="00323686">
        <w:rPr>
          <w:rFonts w:ascii="Times New Roman" w:hAnsi="Times New Roman" w:cs="Times New Roman"/>
          <w:b/>
          <w:bCs/>
          <w:sz w:val="24"/>
          <w:szCs w:val="24"/>
        </w:rPr>
        <w:t xml:space="preserve"> – 2º ANO</w:t>
      </w:r>
    </w:p>
    <w:p w:rsidR="005A706A" w:rsidRPr="00323686" w:rsidRDefault="00204A4F" w:rsidP="005A706A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Conteúdo: Capítulo 11 (Angiospermas) e Capítulo 12 (T</w:t>
      </w: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ranspiração)</w:t>
      </w:r>
    </w:p>
    <w:p w:rsidR="00812106" w:rsidRPr="00323686" w:rsidRDefault="00812106" w:rsidP="0081210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12106" w:rsidRPr="00323686" w:rsidRDefault="00812106" w:rsidP="00F9793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13ED9" w:rsidRPr="00F97932" w:rsidRDefault="00812106" w:rsidP="00F979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b/>
          <w:bCs/>
          <w:sz w:val="24"/>
          <w:szCs w:val="24"/>
        </w:rPr>
        <w:t xml:space="preserve">Questão-01 - (UECE) </w:t>
      </w:r>
      <w:r w:rsidR="00913ED9" w:rsidRPr="00F97932">
        <w:rPr>
          <w:rFonts w:ascii="Times New Roman" w:hAnsi="Times New Roman" w:cs="Times New Roman"/>
          <w:sz w:val="24"/>
          <w:szCs w:val="24"/>
        </w:rPr>
        <w:t>As angiospermas são plantas</w:t>
      </w:r>
    </w:p>
    <w:p w:rsidR="00913ED9" w:rsidRPr="00F97932" w:rsidRDefault="00913ED9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3ED9" w:rsidRPr="00F97932" w:rsidRDefault="00913ED9" w:rsidP="00F9793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97932">
        <w:rPr>
          <w:rFonts w:ascii="Times New Roman" w:hAnsi="Times New Roman" w:cs="Times New Roman"/>
          <w:b/>
          <w:sz w:val="24"/>
          <w:szCs w:val="24"/>
          <w:highlight w:val="yellow"/>
        </w:rPr>
        <w:t>a)</w:t>
      </w:r>
      <w:r w:rsidR="00F97932" w:rsidRPr="00F97932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F97932">
        <w:rPr>
          <w:rFonts w:ascii="Times New Roman" w:hAnsi="Times New Roman" w:cs="Times New Roman"/>
          <w:b/>
          <w:sz w:val="24"/>
          <w:szCs w:val="24"/>
          <w:highlight w:val="yellow"/>
        </w:rPr>
        <w:t>vasculares com fertilização dupla e sementes no interior de folhas modificadas.</w:t>
      </w:r>
    </w:p>
    <w:p w:rsidR="00913ED9" w:rsidRPr="00F97932" w:rsidRDefault="00913ED9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b)</w:t>
      </w:r>
      <w:r w:rsidR="00F97932" w:rsidRP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avasculares com fertilização dupla e sementes no interior de frutos.</w:t>
      </w:r>
    </w:p>
    <w:p w:rsidR="00913ED9" w:rsidRPr="00F97932" w:rsidRDefault="00913ED9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c)</w:t>
      </w:r>
      <w:r w:rsidR="00F97932" w:rsidRP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vasculares com autofertilização e sem sementes.</w:t>
      </w:r>
    </w:p>
    <w:p w:rsidR="00913ED9" w:rsidRPr="00F97932" w:rsidRDefault="00913ED9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d)</w:t>
      </w:r>
      <w:r w:rsidR="00F97932" w:rsidRP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avasculares com autofertilização e sementes no interior de vagens.</w:t>
      </w:r>
    </w:p>
    <w:p w:rsidR="00D05E27" w:rsidRPr="00F97932" w:rsidRDefault="00F97932" w:rsidP="00F979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e) vasculares com fertilização cruzada, sem formar sementes.</w:t>
      </w:r>
    </w:p>
    <w:p w:rsidR="00D05E27" w:rsidRPr="00F97932" w:rsidRDefault="00D05E27" w:rsidP="00F979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7029" w:rsidRPr="00F97932" w:rsidRDefault="00812106" w:rsidP="00F979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b/>
          <w:bCs/>
          <w:sz w:val="24"/>
          <w:szCs w:val="24"/>
        </w:rPr>
        <w:t xml:space="preserve">Questão-02 - (Santa Casa SP) </w:t>
      </w:r>
      <w:r w:rsidRPr="00F97932">
        <w:rPr>
          <w:rFonts w:ascii="Times New Roman" w:hAnsi="Times New Roman" w:cs="Times New Roman"/>
          <w:sz w:val="24"/>
          <w:szCs w:val="24"/>
        </w:rPr>
        <w:t>Suponha que a figura esquematizada represente a flor do cajueiro.</w:t>
      </w:r>
    </w:p>
    <w:p w:rsidR="003B7029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7029" w:rsidRPr="00F97932" w:rsidRDefault="00204A4F" w:rsidP="00F979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pt;height:162.75pt">
            <v:imagedata r:id="rId6" o:title="" gain="74473f" blacklevel="-1966f"/>
          </v:shape>
        </w:pict>
      </w:r>
    </w:p>
    <w:p w:rsidR="003B7029" w:rsidRPr="00F97932" w:rsidRDefault="00812106" w:rsidP="00F979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(www.ck12.org. Adaptado.)</w:t>
      </w:r>
    </w:p>
    <w:p w:rsidR="003B7029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7029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 xml:space="preserve">De acordo com a figura, a estrutura </w:t>
      </w:r>
      <w:proofErr w:type="gramStart"/>
      <w:r w:rsidRPr="00F97932">
        <w:rPr>
          <w:rFonts w:ascii="Times New Roman" w:hAnsi="Times New Roman" w:cs="Times New Roman"/>
          <w:sz w:val="24"/>
          <w:szCs w:val="24"/>
        </w:rPr>
        <w:t>denominada</w:t>
      </w:r>
      <w:proofErr w:type="gramEnd"/>
    </w:p>
    <w:p w:rsidR="003B7029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7029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a)</w:t>
      </w:r>
      <w:r w:rsid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pétala é um verticilo derivado evolutivamente do caule.</w:t>
      </w:r>
    </w:p>
    <w:p w:rsidR="003B7029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b)</w:t>
      </w:r>
      <w:r w:rsid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ovário se desenvolve no fruto carnoso.</w:t>
      </w:r>
    </w:p>
    <w:p w:rsidR="003B7029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c)</w:t>
      </w:r>
      <w:r w:rsid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antera é responsável pela formação das oosferas.</w:t>
      </w:r>
    </w:p>
    <w:p w:rsidR="003B7029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d)</w:t>
      </w:r>
      <w:r w:rsid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carpelo contém a abertura por onde saem os grãos de pólen.</w:t>
      </w:r>
    </w:p>
    <w:p w:rsidR="003B7029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97932">
        <w:rPr>
          <w:rFonts w:ascii="Times New Roman" w:hAnsi="Times New Roman" w:cs="Times New Roman"/>
          <w:b/>
          <w:sz w:val="24"/>
          <w:szCs w:val="24"/>
          <w:highlight w:val="yellow"/>
        </w:rPr>
        <w:t>e)</w:t>
      </w:r>
      <w:r w:rsidR="00F97932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F97932">
        <w:rPr>
          <w:rFonts w:ascii="Times New Roman" w:hAnsi="Times New Roman" w:cs="Times New Roman"/>
          <w:b/>
          <w:sz w:val="24"/>
          <w:szCs w:val="24"/>
          <w:highlight w:val="yellow"/>
        </w:rPr>
        <w:t>pedúnculo se desenvolve no pseudofruto do caju.</w:t>
      </w:r>
    </w:p>
    <w:p w:rsidR="00D42F1D" w:rsidRPr="00F97932" w:rsidRDefault="00204A4F" w:rsidP="00F979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5ADB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b/>
          <w:bCs/>
          <w:sz w:val="24"/>
          <w:szCs w:val="24"/>
        </w:rPr>
        <w:t>Questão-03 - (ENEM MEC)</w:t>
      </w:r>
      <w:r w:rsidR="00F979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A ampla diversidade genética é uma característica presente nas plantas fanerógamas, que ocorreu em razão da presença de estruturas reprodutivas que lhes garantiram o sucesso adaptativo. Os insetos contribuem para a manutenção e o aumento da variabilidade genética, ao transportarem diretamente para o órgão reprodutivo da flor uma importante estrutura desse grupo vegetal.</w:t>
      </w:r>
    </w:p>
    <w:p w:rsidR="00575ADB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Qual estrutura vegetal carregada pelos insetos está diretamente relacionada ao incremento do referido processo nesse grupo vegetal?</w:t>
      </w:r>
    </w:p>
    <w:p w:rsidR="00575ADB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5ADB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a)</w:t>
      </w:r>
      <w:r w:rsid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 xml:space="preserve">Arquegônio, que protege o embrião </w:t>
      </w:r>
      <w:proofErr w:type="gramStart"/>
      <w:r w:rsidRPr="00F97932">
        <w:rPr>
          <w:rFonts w:ascii="Times New Roman" w:hAnsi="Times New Roman" w:cs="Times New Roman"/>
          <w:sz w:val="24"/>
          <w:szCs w:val="24"/>
        </w:rPr>
        <w:t>multicelular</w:t>
      </w:r>
      <w:proofErr w:type="gramEnd"/>
    </w:p>
    <w:p w:rsidR="00575ADB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b)</w:t>
      </w:r>
      <w:r w:rsid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 xml:space="preserve">Broto, que propaga vegetativamente as </w:t>
      </w:r>
      <w:proofErr w:type="gramStart"/>
      <w:r w:rsidRPr="00F97932">
        <w:rPr>
          <w:rFonts w:ascii="Times New Roman" w:hAnsi="Times New Roman" w:cs="Times New Roman"/>
          <w:sz w:val="24"/>
          <w:szCs w:val="24"/>
        </w:rPr>
        <w:t>plantas</w:t>
      </w:r>
      <w:proofErr w:type="gramEnd"/>
    </w:p>
    <w:p w:rsidR="00575ADB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c)</w:t>
      </w:r>
      <w:r w:rsid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 xml:space="preserve">Fruto, que garante uma maior eficiência na </w:t>
      </w:r>
      <w:proofErr w:type="gramStart"/>
      <w:r w:rsidRPr="00F97932">
        <w:rPr>
          <w:rFonts w:ascii="Times New Roman" w:hAnsi="Times New Roman" w:cs="Times New Roman"/>
          <w:sz w:val="24"/>
          <w:szCs w:val="24"/>
        </w:rPr>
        <w:t>dispersão</w:t>
      </w:r>
      <w:proofErr w:type="gramEnd"/>
    </w:p>
    <w:p w:rsidR="00575ADB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97932">
        <w:rPr>
          <w:rFonts w:ascii="Times New Roman" w:hAnsi="Times New Roman" w:cs="Times New Roman"/>
          <w:b/>
          <w:sz w:val="24"/>
          <w:szCs w:val="24"/>
          <w:highlight w:val="yellow"/>
        </w:rPr>
        <w:t>d)</w:t>
      </w:r>
      <w:r w:rsidR="00F97932" w:rsidRPr="00F97932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F97932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Grão de pólen, que favorece a fecundação </w:t>
      </w:r>
      <w:proofErr w:type="gramStart"/>
      <w:r w:rsidRPr="00F97932">
        <w:rPr>
          <w:rFonts w:ascii="Times New Roman" w:hAnsi="Times New Roman" w:cs="Times New Roman"/>
          <w:b/>
          <w:sz w:val="24"/>
          <w:szCs w:val="24"/>
          <w:highlight w:val="yellow"/>
        </w:rPr>
        <w:t>cruzada</w:t>
      </w:r>
      <w:proofErr w:type="gramEnd"/>
    </w:p>
    <w:p w:rsidR="00575ADB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e)</w:t>
      </w:r>
      <w:r w:rsid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 xml:space="preserve">Semente alada, que favorece a dispersão </w:t>
      </w:r>
      <w:proofErr w:type="gramStart"/>
      <w:r w:rsidRPr="00F97932">
        <w:rPr>
          <w:rFonts w:ascii="Times New Roman" w:hAnsi="Times New Roman" w:cs="Times New Roman"/>
          <w:sz w:val="24"/>
          <w:szCs w:val="24"/>
        </w:rPr>
        <w:t>aérea</w:t>
      </w:r>
      <w:proofErr w:type="gramEnd"/>
    </w:p>
    <w:p w:rsidR="00E0645C" w:rsidRPr="00F97932" w:rsidRDefault="00812106" w:rsidP="00F979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A5A54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Questão-04 - (ENEM MEC)</w:t>
      </w:r>
      <w:r w:rsidR="00F979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A irradiação e o sucesso evolutivo das angiospermas estão associados à ação de animais que atuam na polinização de suas flores, principalmente os insetos. Nessa relação, os insetos foram e ainda são beneficiados com alimento.</w:t>
      </w:r>
    </w:p>
    <w:p w:rsidR="00DA5A54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 xml:space="preserve">Para as angiospermas, essa </w:t>
      </w:r>
      <w:proofErr w:type="spellStart"/>
      <w:r w:rsidRPr="00F97932">
        <w:rPr>
          <w:rFonts w:ascii="Times New Roman" w:hAnsi="Times New Roman" w:cs="Times New Roman"/>
          <w:sz w:val="24"/>
          <w:szCs w:val="24"/>
        </w:rPr>
        <w:t>coevolução</w:t>
      </w:r>
      <w:proofErr w:type="spellEnd"/>
      <w:r w:rsidRPr="00F97932">
        <w:rPr>
          <w:rFonts w:ascii="Times New Roman" w:hAnsi="Times New Roman" w:cs="Times New Roman"/>
          <w:sz w:val="24"/>
          <w:szCs w:val="24"/>
        </w:rPr>
        <w:t xml:space="preserve"> foi vantajosa </w:t>
      </w:r>
      <w:proofErr w:type="gramStart"/>
      <w:r w:rsidRPr="00F97932">
        <w:rPr>
          <w:rFonts w:ascii="Times New Roman" w:hAnsi="Times New Roman" w:cs="Times New Roman"/>
          <w:sz w:val="24"/>
          <w:szCs w:val="24"/>
        </w:rPr>
        <w:t>por</w:t>
      </w:r>
      <w:proofErr w:type="gramEnd"/>
    </w:p>
    <w:p w:rsidR="00DA5A54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5A54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a)</w:t>
      </w:r>
      <w:r w:rsid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reduzir a ação dos herbívoros.</w:t>
      </w:r>
    </w:p>
    <w:p w:rsidR="00DA5A54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b)</w:t>
      </w:r>
      <w:r w:rsid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reduzir a competição interespecífica.</w:t>
      </w:r>
    </w:p>
    <w:p w:rsidR="00DA5A54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97932">
        <w:rPr>
          <w:rFonts w:ascii="Times New Roman" w:hAnsi="Times New Roman" w:cs="Times New Roman"/>
          <w:b/>
          <w:sz w:val="24"/>
          <w:szCs w:val="24"/>
          <w:highlight w:val="yellow"/>
        </w:rPr>
        <w:t>c)</w:t>
      </w:r>
      <w:r w:rsidR="00F97932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F97932">
        <w:rPr>
          <w:rFonts w:ascii="Times New Roman" w:hAnsi="Times New Roman" w:cs="Times New Roman"/>
          <w:b/>
          <w:sz w:val="24"/>
          <w:szCs w:val="24"/>
          <w:highlight w:val="yellow"/>
        </w:rPr>
        <w:t>aumentar sua variabilidade genética.</w:t>
      </w:r>
    </w:p>
    <w:p w:rsidR="00DA5A54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d)</w:t>
      </w:r>
      <w:r w:rsid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aumentar a produção de grãos de pólen.</w:t>
      </w:r>
    </w:p>
    <w:p w:rsidR="00DA5A54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e)</w:t>
      </w:r>
      <w:r w:rsid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aumentar a independência da água para reprodução.</w:t>
      </w:r>
    </w:p>
    <w:p w:rsidR="00E0645C" w:rsidRPr="00F97932" w:rsidRDefault="00812106" w:rsidP="00F979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6949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b/>
          <w:bCs/>
          <w:sz w:val="24"/>
          <w:szCs w:val="24"/>
        </w:rPr>
        <w:t>Questão-05 - (</w:t>
      </w:r>
      <w:proofErr w:type="spellStart"/>
      <w:r w:rsidRPr="00F97932">
        <w:rPr>
          <w:rFonts w:ascii="Times New Roman" w:hAnsi="Times New Roman" w:cs="Times New Roman"/>
          <w:b/>
          <w:bCs/>
          <w:sz w:val="24"/>
          <w:szCs w:val="24"/>
        </w:rPr>
        <w:t>Famerp</w:t>
      </w:r>
      <w:proofErr w:type="spellEnd"/>
      <w:r w:rsidRPr="00F97932">
        <w:rPr>
          <w:rFonts w:ascii="Times New Roman" w:hAnsi="Times New Roman" w:cs="Times New Roman"/>
          <w:b/>
          <w:bCs/>
          <w:sz w:val="24"/>
          <w:szCs w:val="24"/>
        </w:rPr>
        <w:t xml:space="preserve"> SP) </w:t>
      </w:r>
      <w:r w:rsidRPr="00F97932">
        <w:rPr>
          <w:rFonts w:ascii="Times New Roman" w:hAnsi="Times New Roman" w:cs="Times New Roman"/>
          <w:sz w:val="24"/>
          <w:szCs w:val="24"/>
        </w:rPr>
        <w:t>Analise a ampliação de uma imagem em escala microscópica.</w:t>
      </w:r>
    </w:p>
    <w:p w:rsidR="008C6949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6949" w:rsidRPr="00F97932" w:rsidRDefault="005A706A" w:rsidP="00F979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170.25pt;height:171pt">
            <v:imagedata r:id="rId7" o:title="" gain="74473f" blacklevel="-1966f"/>
          </v:shape>
        </w:pict>
      </w:r>
    </w:p>
    <w:p w:rsidR="008C6949" w:rsidRPr="00F97932" w:rsidRDefault="00812106" w:rsidP="00F979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(www.microscopy-uk.org.uk)</w:t>
      </w:r>
    </w:p>
    <w:p w:rsidR="008C6949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6949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 xml:space="preserve">Observa-se na imagem parte do tecido proveniente de uma árvore do grupo angiosperma, contendo duas estruturas em evidência. Em uma árvore adulta, tais estruturas são </w:t>
      </w:r>
      <w:proofErr w:type="gramStart"/>
      <w:r w:rsidRPr="00F97932">
        <w:rPr>
          <w:rFonts w:ascii="Times New Roman" w:hAnsi="Times New Roman" w:cs="Times New Roman"/>
          <w:sz w:val="24"/>
          <w:szCs w:val="24"/>
        </w:rPr>
        <w:t>encontradas</w:t>
      </w:r>
      <w:proofErr w:type="gramEnd"/>
    </w:p>
    <w:p w:rsidR="008C6949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6949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97932">
        <w:rPr>
          <w:rFonts w:ascii="Times New Roman" w:hAnsi="Times New Roman" w:cs="Times New Roman"/>
          <w:b/>
          <w:sz w:val="24"/>
          <w:szCs w:val="24"/>
          <w:highlight w:val="yellow"/>
        </w:rPr>
        <w:t>a)</w:t>
      </w:r>
      <w:r w:rsidR="00F97932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F97932">
        <w:rPr>
          <w:rFonts w:ascii="Times New Roman" w:hAnsi="Times New Roman" w:cs="Times New Roman"/>
          <w:b/>
          <w:sz w:val="24"/>
          <w:szCs w:val="24"/>
          <w:highlight w:val="yellow"/>
        </w:rPr>
        <w:t>principalmente nas folhas, e sua função é realizar a transpiração.</w:t>
      </w:r>
    </w:p>
    <w:p w:rsidR="008C6949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b)</w:t>
      </w:r>
      <w:r w:rsid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principalmente no caule, e sua função é reter a água.</w:t>
      </w:r>
    </w:p>
    <w:p w:rsidR="008C6949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c)</w:t>
      </w:r>
      <w:r w:rsid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principalmente na raiz e no caule, e sua função é secretar hormônios.</w:t>
      </w:r>
    </w:p>
    <w:p w:rsidR="008C6949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d)</w:t>
      </w:r>
      <w:r w:rsid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na região pilífera da raiz, e sua função é realizar a absorção de água e sais.</w:t>
      </w:r>
    </w:p>
    <w:p w:rsidR="008C6949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e)</w:t>
      </w:r>
      <w:r w:rsidR="00F97932"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em toda a árvore, e sua função é realizar as trocas gasosas.</w:t>
      </w:r>
    </w:p>
    <w:p w:rsidR="009B477D" w:rsidRPr="00F97932" w:rsidRDefault="00204A4F" w:rsidP="00F979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B63F7" w:rsidRPr="00F97932" w:rsidRDefault="00812106" w:rsidP="0081210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b/>
          <w:bCs/>
          <w:sz w:val="24"/>
          <w:szCs w:val="24"/>
        </w:rPr>
        <w:t xml:space="preserve">Questão-06 - (UEFS BA) </w:t>
      </w:r>
      <w:r w:rsidRPr="00F97932">
        <w:rPr>
          <w:rFonts w:ascii="Times New Roman" w:hAnsi="Times New Roman" w:cs="Times New Roman"/>
          <w:sz w:val="24"/>
          <w:szCs w:val="24"/>
        </w:rPr>
        <w:t xml:space="preserve">Em um experimento, as plantas de soja </w:t>
      </w:r>
      <w:proofErr w:type="gramStart"/>
      <w:r w:rsidRPr="00F97932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F97932">
        <w:rPr>
          <w:rFonts w:ascii="Times New Roman" w:hAnsi="Times New Roman" w:cs="Times New Roman"/>
          <w:sz w:val="24"/>
          <w:szCs w:val="24"/>
        </w:rPr>
        <w:t xml:space="preserve"> e 2 foram cultivadas em condições ambientais diferentes apenas em relação à luminosidade e à disponibilidade de água. A figura mostra um estômato da planta </w:t>
      </w:r>
      <w:proofErr w:type="gramStart"/>
      <w:r w:rsidRPr="00F97932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F97932">
        <w:rPr>
          <w:rFonts w:ascii="Times New Roman" w:hAnsi="Times New Roman" w:cs="Times New Roman"/>
          <w:sz w:val="24"/>
          <w:szCs w:val="24"/>
        </w:rPr>
        <w:t xml:space="preserve"> e um estômato da planta 2.</w:t>
      </w:r>
    </w:p>
    <w:p w:rsidR="00DB63F7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63F7" w:rsidRPr="00F97932" w:rsidRDefault="005A706A" w:rsidP="00F979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226.5pt;height:98.25pt">
            <v:imagedata r:id="rId8" o:title="" gain="86232f" blacklevel="-3932f"/>
          </v:shape>
        </w:pict>
      </w:r>
    </w:p>
    <w:p w:rsidR="00DB63F7" w:rsidRPr="00F97932" w:rsidRDefault="00812106" w:rsidP="0081210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(www.biologychamps.com. Adaptado.)</w:t>
      </w:r>
    </w:p>
    <w:p w:rsidR="00DB63F7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63F7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 xml:space="preserve">A comparação entre os estômatos das plantas </w:t>
      </w:r>
      <w:proofErr w:type="gramStart"/>
      <w:r w:rsidRPr="00F97932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F97932">
        <w:rPr>
          <w:rFonts w:ascii="Times New Roman" w:hAnsi="Times New Roman" w:cs="Times New Roman"/>
          <w:sz w:val="24"/>
          <w:szCs w:val="24"/>
        </w:rPr>
        <w:t xml:space="preserve"> e 2 permite afirmar que</w:t>
      </w:r>
    </w:p>
    <w:p w:rsidR="00DB63F7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63F7" w:rsidRPr="00812106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12106">
        <w:rPr>
          <w:rFonts w:ascii="Times New Roman" w:hAnsi="Times New Roman" w:cs="Times New Roman"/>
          <w:b/>
          <w:sz w:val="24"/>
          <w:szCs w:val="24"/>
          <w:highlight w:val="yellow"/>
        </w:rPr>
        <w:lastRenderedPageBreak/>
        <w:t>a)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812106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a planta </w:t>
      </w:r>
      <w:proofErr w:type="gramStart"/>
      <w:r w:rsidRPr="00812106">
        <w:rPr>
          <w:rFonts w:ascii="Times New Roman" w:hAnsi="Times New Roman" w:cs="Times New Roman"/>
          <w:b/>
          <w:sz w:val="24"/>
          <w:szCs w:val="24"/>
          <w:highlight w:val="yellow"/>
        </w:rPr>
        <w:t>1</w:t>
      </w:r>
      <w:proofErr w:type="gramEnd"/>
      <w:r w:rsidRPr="00812106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foi cultivada em ambiente iluminado, com disponibilidade de água, e apresentou maior fluxo de seiva bruta.</w:t>
      </w:r>
    </w:p>
    <w:p w:rsidR="00DB63F7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b)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 xml:space="preserve">a planta </w:t>
      </w:r>
      <w:proofErr w:type="gramStart"/>
      <w:r w:rsidRPr="00F97932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F97932">
        <w:rPr>
          <w:rFonts w:ascii="Times New Roman" w:hAnsi="Times New Roman" w:cs="Times New Roman"/>
          <w:sz w:val="24"/>
          <w:szCs w:val="24"/>
        </w:rPr>
        <w:t xml:space="preserve"> foi cultivada em ambiente iluminado, com disponibilidade de água, e apresentou menor fluxo de seiva bruta.</w:t>
      </w:r>
    </w:p>
    <w:p w:rsidR="00DB63F7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c)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 xml:space="preserve">a planta </w:t>
      </w:r>
      <w:proofErr w:type="gramStart"/>
      <w:r w:rsidRPr="00F97932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F97932">
        <w:rPr>
          <w:rFonts w:ascii="Times New Roman" w:hAnsi="Times New Roman" w:cs="Times New Roman"/>
          <w:sz w:val="24"/>
          <w:szCs w:val="24"/>
        </w:rPr>
        <w:t xml:space="preserve"> foi cultivada em ambiente escuro, com escassez de água, e apresentou menor fluxo de seiva bruta.</w:t>
      </w:r>
    </w:p>
    <w:p w:rsidR="00DB63F7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d)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 xml:space="preserve">a planta </w:t>
      </w:r>
      <w:proofErr w:type="gramStart"/>
      <w:r w:rsidRPr="00F97932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F97932">
        <w:rPr>
          <w:rFonts w:ascii="Times New Roman" w:hAnsi="Times New Roman" w:cs="Times New Roman"/>
          <w:sz w:val="24"/>
          <w:szCs w:val="24"/>
        </w:rPr>
        <w:t xml:space="preserve"> foi cultivada em ambiente escuro, com escassez de água, e apresentou maior fluxo de seiva bruta.</w:t>
      </w:r>
    </w:p>
    <w:p w:rsidR="00DB63F7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e)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 xml:space="preserve">a planta </w:t>
      </w:r>
      <w:proofErr w:type="gramStart"/>
      <w:r w:rsidRPr="00F97932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F97932">
        <w:rPr>
          <w:rFonts w:ascii="Times New Roman" w:hAnsi="Times New Roman" w:cs="Times New Roman"/>
          <w:sz w:val="24"/>
          <w:szCs w:val="24"/>
        </w:rPr>
        <w:t xml:space="preserve"> foi cultivada em ambiente iluminado, com escassez de água, e apresentou maior fluxo de seiva bruta.</w:t>
      </w:r>
    </w:p>
    <w:p w:rsidR="009B477D" w:rsidRPr="00F97932" w:rsidRDefault="00204A4F" w:rsidP="00F979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C479F" w:rsidRPr="00F97932" w:rsidRDefault="00812106" w:rsidP="0081210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b/>
          <w:bCs/>
          <w:sz w:val="24"/>
          <w:szCs w:val="24"/>
        </w:rPr>
        <w:t xml:space="preserve">Questão-07 - (UEFS BA) </w:t>
      </w:r>
      <w:r w:rsidRPr="00F97932">
        <w:rPr>
          <w:rFonts w:ascii="Times New Roman" w:hAnsi="Times New Roman" w:cs="Times New Roman"/>
          <w:sz w:val="24"/>
          <w:szCs w:val="24"/>
        </w:rPr>
        <w:t>Uma folha de uma árvore foi destacada e colocada numa balança de precisão. A massa dessa folha foi registrada em intervalos de tempo regulares. O gráfico ilustra a variação da massa foliar ao longo do tempo.</w:t>
      </w:r>
    </w:p>
    <w:p w:rsidR="003C479F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479F" w:rsidRPr="00F97932" w:rsidRDefault="005A706A" w:rsidP="00F979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166.5pt;height:134.25pt">
            <v:imagedata r:id="rId9" o:title="" gain="1.5625" blacklevel="-5898f"/>
          </v:shape>
        </w:pict>
      </w:r>
    </w:p>
    <w:p w:rsidR="003C479F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479F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Considere que a folha tenha sido destacada no período diurno e que a árvore estava em solo úmido. De acordo com o gráfico, durante os primeiros 15 minutos após o destacamento da folha,</w:t>
      </w:r>
    </w:p>
    <w:p w:rsidR="003C479F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479F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a)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o número de estômatos aumentou e a partir desse momento ocorreu apenas a transpiração cuticular.</w:t>
      </w:r>
    </w:p>
    <w:p w:rsidR="003C479F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b)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 xml:space="preserve">a cutícula foliar ficou mais delgada e a partir desse momento ocorreu </w:t>
      </w:r>
      <w:proofErr w:type="gramStart"/>
      <w:r w:rsidRPr="00F9793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F97932">
        <w:rPr>
          <w:rFonts w:ascii="Times New Roman" w:hAnsi="Times New Roman" w:cs="Times New Roman"/>
          <w:sz w:val="24"/>
          <w:szCs w:val="24"/>
        </w:rPr>
        <w:t xml:space="preserve"> transpiração cuticular e a transpiração estomática.</w:t>
      </w:r>
    </w:p>
    <w:p w:rsidR="003C479F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c)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 xml:space="preserve">a cutícula foliar ficou mais espessa e a partir desse momento ocorreu apenas </w:t>
      </w:r>
      <w:proofErr w:type="gramStart"/>
      <w:r w:rsidRPr="00F9793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F97932">
        <w:rPr>
          <w:rFonts w:ascii="Times New Roman" w:hAnsi="Times New Roman" w:cs="Times New Roman"/>
          <w:sz w:val="24"/>
          <w:szCs w:val="24"/>
        </w:rPr>
        <w:t xml:space="preserve"> transpiração estomática.</w:t>
      </w:r>
    </w:p>
    <w:p w:rsidR="003C479F" w:rsidRPr="00812106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12106">
        <w:rPr>
          <w:rFonts w:ascii="Times New Roman" w:hAnsi="Times New Roman" w:cs="Times New Roman"/>
          <w:b/>
          <w:sz w:val="24"/>
          <w:szCs w:val="24"/>
          <w:highlight w:val="yellow"/>
        </w:rPr>
        <w:t>d) os estômatos se fecharam e a partir desse momento ocorreu apenas a transpiração cuticular.</w:t>
      </w:r>
    </w:p>
    <w:p w:rsidR="003C479F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e)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os estômatos se abriram e a partir desse momento ocorreu a transpiração cuticular e a transpiração estomática.</w:t>
      </w:r>
    </w:p>
    <w:p w:rsidR="0080570E" w:rsidRPr="00F97932" w:rsidRDefault="00204A4F" w:rsidP="00F979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6054" w:rsidRPr="00F97932" w:rsidRDefault="00812106" w:rsidP="008121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b/>
          <w:bCs/>
          <w:sz w:val="24"/>
          <w:szCs w:val="24"/>
        </w:rPr>
        <w:t xml:space="preserve">Questão-08 - (ENEM MEC) </w:t>
      </w:r>
      <w:r w:rsidRPr="00F97932">
        <w:rPr>
          <w:rFonts w:ascii="Times New Roman" w:hAnsi="Times New Roman" w:cs="Times New Roman"/>
          <w:sz w:val="24"/>
          <w:szCs w:val="24"/>
        </w:rPr>
        <w:t xml:space="preserve">A figura ilustra o movimento da seiva </w:t>
      </w:r>
      <w:proofErr w:type="spellStart"/>
      <w:r w:rsidRPr="00F97932">
        <w:rPr>
          <w:rFonts w:ascii="Times New Roman" w:hAnsi="Times New Roman" w:cs="Times New Roman"/>
          <w:sz w:val="24"/>
          <w:szCs w:val="24"/>
        </w:rPr>
        <w:t>xilêmica</w:t>
      </w:r>
      <w:proofErr w:type="spellEnd"/>
      <w:r w:rsidRPr="00F97932">
        <w:rPr>
          <w:rFonts w:ascii="Times New Roman" w:hAnsi="Times New Roman" w:cs="Times New Roman"/>
          <w:sz w:val="24"/>
          <w:szCs w:val="24"/>
        </w:rPr>
        <w:t xml:space="preserve"> em uma planta.</w:t>
      </w:r>
    </w:p>
    <w:p w:rsidR="00616054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6054" w:rsidRPr="00F97932" w:rsidRDefault="005A706A" w:rsidP="00F9793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227.25pt;height:213.75pt">
            <v:imagedata r:id="rId10" o:title="" gain="86232f" blacklevel="-3932f" grayscale="t"/>
          </v:shape>
        </w:pict>
      </w:r>
    </w:p>
    <w:p w:rsidR="00616054" w:rsidRPr="00F97932" w:rsidRDefault="00812106" w:rsidP="0081210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 xml:space="preserve">CORREIA, S. Teoria da tensão-coesão-adesão. </w:t>
      </w:r>
      <w:r w:rsidRPr="00F97932">
        <w:rPr>
          <w:rFonts w:ascii="Times New Roman" w:hAnsi="Times New Roman" w:cs="Times New Roman"/>
          <w:sz w:val="24"/>
          <w:szCs w:val="24"/>
        </w:rPr>
        <w:br/>
      </w:r>
      <w:r w:rsidRPr="00F97932">
        <w:rPr>
          <w:rFonts w:ascii="Times New Roman" w:hAnsi="Times New Roman" w:cs="Times New Roman"/>
          <w:b/>
          <w:sz w:val="24"/>
          <w:szCs w:val="24"/>
        </w:rPr>
        <w:t>Revista de Ciência Elementar</w:t>
      </w:r>
      <w:r w:rsidRPr="00F97932">
        <w:rPr>
          <w:rFonts w:ascii="Times New Roman" w:hAnsi="Times New Roman" w:cs="Times New Roman"/>
          <w:sz w:val="24"/>
          <w:szCs w:val="24"/>
        </w:rPr>
        <w:t>, n. 1, 2014 (adaptado).</w:t>
      </w:r>
    </w:p>
    <w:p w:rsidR="00616054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6054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Mesmo que essa planta viesse a sofrer ação contínua do vento e sua copa crescesse voltada para baixo, essa seiva continuaria naturalmente seu percurso.</w:t>
      </w:r>
    </w:p>
    <w:p w:rsidR="00616054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6054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O que garante o transporte dessa seiva é a</w:t>
      </w:r>
    </w:p>
    <w:p w:rsidR="00616054" w:rsidRPr="00F97932" w:rsidRDefault="00204A4F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6054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a)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gutação.</w:t>
      </w:r>
    </w:p>
    <w:p w:rsidR="00616054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b)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gravidade.</w:t>
      </w:r>
    </w:p>
    <w:p w:rsidR="00616054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c)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respiração.</w:t>
      </w:r>
    </w:p>
    <w:p w:rsidR="00616054" w:rsidRPr="00F97932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932">
        <w:rPr>
          <w:rFonts w:ascii="Times New Roman" w:hAnsi="Times New Roman" w:cs="Times New Roman"/>
          <w:sz w:val="24"/>
          <w:szCs w:val="24"/>
        </w:rPr>
        <w:t>d)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7932">
        <w:rPr>
          <w:rFonts w:ascii="Times New Roman" w:hAnsi="Times New Roman" w:cs="Times New Roman"/>
          <w:sz w:val="24"/>
          <w:szCs w:val="24"/>
        </w:rPr>
        <w:t>fotossíntese.</w:t>
      </w:r>
    </w:p>
    <w:p w:rsidR="00616054" w:rsidRPr="00812106" w:rsidRDefault="00812106" w:rsidP="00F9793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12106">
        <w:rPr>
          <w:rFonts w:ascii="Times New Roman" w:hAnsi="Times New Roman" w:cs="Times New Roman"/>
          <w:b/>
          <w:sz w:val="24"/>
          <w:szCs w:val="24"/>
          <w:highlight w:val="yellow"/>
        </w:rPr>
        <w:t>e) transpiração.</w:t>
      </w:r>
    </w:p>
    <w:p w:rsidR="00D05E27" w:rsidRPr="00F97932" w:rsidRDefault="00D05E27" w:rsidP="00F979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5E27" w:rsidRPr="00F97932" w:rsidRDefault="00D05E27" w:rsidP="00F979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D05E27" w:rsidRPr="00F97932" w:rsidSect="00F97932">
      <w:pgSz w:w="11906" w:h="16838"/>
      <w:pgMar w:top="1134" w:right="851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821AD2"/>
    <w:multiLevelType w:val="hybridMultilevel"/>
    <w:tmpl w:val="51FA5B76"/>
    <w:lvl w:ilvl="0" w:tplc="32085791">
      <w:start w:val="1"/>
      <w:numFmt w:val="decimal"/>
      <w:lvlText w:val="%1."/>
      <w:lvlJc w:val="left"/>
      <w:pPr>
        <w:ind w:left="720" w:hanging="360"/>
      </w:pPr>
    </w:lvl>
    <w:lvl w:ilvl="1" w:tplc="32085791" w:tentative="1">
      <w:start w:val="1"/>
      <w:numFmt w:val="lowerLetter"/>
      <w:lvlText w:val="%2."/>
      <w:lvlJc w:val="left"/>
      <w:pPr>
        <w:ind w:left="1440" w:hanging="360"/>
      </w:pPr>
    </w:lvl>
    <w:lvl w:ilvl="2" w:tplc="32085791" w:tentative="1">
      <w:start w:val="1"/>
      <w:numFmt w:val="lowerRoman"/>
      <w:lvlText w:val="%3."/>
      <w:lvlJc w:val="right"/>
      <w:pPr>
        <w:ind w:left="2160" w:hanging="180"/>
      </w:pPr>
    </w:lvl>
    <w:lvl w:ilvl="3" w:tplc="32085791" w:tentative="1">
      <w:start w:val="1"/>
      <w:numFmt w:val="decimal"/>
      <w:lvlText w:val="%4."/>
      <w:lvlJc w:val="left"/>
      <w:pPr>
        <w:ind w:left="2880" w:hanging="360"/>
      </w:pPr>
    </w:lvl>
    <w:lvl w:ilvl="4" w:tplc="32085791" w:tentative="1">
      <w:start w:val="1"/>
      <w:numFmt w:val="lowerLetter"/>
      <w:lvlText w:val="%5."/>
      <w:lvlJc w:val="left"/>
      <w:pPr>
        <w:ind w:left="3600" w:hanging="360"/>
      </w:pPr>
    </w:lvl>
    <w:lvl w:ilvl="5" w:tplc="32085791" w:tentative="1">
      <w:start w:val="1"/>
      <w:numFmt w:val="lowerRoman"/>
      <w:lvlText w:val="%6."/>
      <w:lvlJc w:val="right"/>
      <w:pPr>
        <w:ind w:left="4320" w:hanging="180"/>
      </w:pPr>
    </w:lvl>
    <w:lvl w:ilvl="6" w:tplc="32085791" w:tentative="1">
      <w:start w:val="1"/>
      <w:numFmt w:val="decimal"/>
      <w:lvlText w:val="%7."/>
      <w:lvlJc w:val="left"/>
      <w:pPr>
        <w:ind w:left="5040" w:hanging="360"/>
      </w:pPr>
    </w:lvl>
    <w:lvl w:ilvl="7" w:tplc="32085791" w:tentative="1">
      <w:start w:val="1"/>
      <w:numFmt w:val="lowerLetter"/>
      <w:lvlText w:val="%8."/>
      <w:lvlJc w:val="left"/>
      <w:pPr>
        <w:ind w:left="5760" w:hanging="360"/>
      </w:pPr>
    </w:lvl>
    <w:lvl w:ilvl="8" w:tplc="32085791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2A5BB1"/>
    <w:multiLevelType w:val="multilevel"/>
    <w:tmpl w:val="FBB4C07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">
    <w:nsid w:val="2EE2481C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4E030807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4E4907CE"/>
    <w:multiLevelType w:val="hybridMultilevel"/>
    <w:tmpl w:val="577A6BB6"/>
    <w:lvl w:ilvl="0" w:tplc="151681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6B4C7F"/>
    <w:multiLevelType w:val="hybridMultilevel"/>
    <w:tmpl w:val="D56293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23468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6792213"/>
    <w:multiLevelType w:val="hybridMultilevel"/>
    <w:tmpl w:val="C50261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7097E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6"/>
  </w:num>
  <w:num w:numId="5">
    <w:abstractNumId w:val="2"/>
  </w:num>
  <w:num w:numId="6">
    <w:abstractNumId w:val="1"/>
  </w:num>
  <w:num w:numId="7">
    <w:abstractNumId w:val="3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913ED9"/>
    <w:rsid w:val="00204A4F"/>
    <w:rsid w:val="00323686"/>
    <w:rsid w:val="005A706A"/>
    <w:rsid w:val="00812106"/>
    <w:rsid w:val="00913ED9"/>
    <w:rsid w:val="00D05E27"/>
    <w:rsid w:val="00E0645C"/>
    <w:rsid w:val="00F9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5E2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DefaultParagraphFontPHPDOCX">
    <w:name w:val="Default Paragraph Font PHPDOCX"/>
    <w:uiPriority w:val="1"/>
    <w:semiHidden/>
    <w:unhideWhenUsed/>
  </w:style>
  <w:style w:type="paragraph" w:customStyle="1" w:styleId="ListParagraphPHPDOCX">
    <w:name w:val="List Paragraph PHPDOCX"/>
    <w:basedOn w:val="Normal"/>
    <w:uiPriority w:val="34"/>
    <w:qFormat/>
    <w:rsid w:val="00DF064E"/>
    <w:pPr>
      <w:ind w:left="720"/>
      <w:contextualSpacing/>
    </w:pPr>
  </w:style>
  <w:style w:type="paragraph" w:customStyle="1" w:styleId="TitlePHPDOCX">
    <w:name w:val="Title PHPDOCX"/>
    <w:basedOn w:val="Normal"/>
    <w:next w:val="Normal"/>
    <w:link w:val="TitleCarPHPDOCX"/>
    <w:uiPriority w:val="10"/>
    <w:qFormat/>
    <w:rsid w:val="00DF06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arPHPDOCX">
    <w:name w:val="Title Car PHPDOCX"/>
    <w:basedOn w:val="DefaultParagraphFontPHPDOCX"/>
    <w:link w:val="TitlePHPDOCX"/>
    <w:uiPriority w:val="10"/>
    <w:rsid w:val="00DF06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SubtitlePHPDOCX">
    <w:name w:val="Subtitle PHPDOCX"/>
    <w:basedOn w:val="Normal"/>
    <w:next w:val="Normal"/>
    <w:link w:val="SubtitleCarPHPDOCX"/>
    <w:uiPriority w:val="11"/>
    <w:qFormat/>
    <w:rsid w:val="00DF064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arPHPDOCX">
    <w:name w:val="Subtitle Car PHPDOCX"/>
    <w:basedOn w:val="DefaultParagraphFontPHPDOCX"/>
    <w:link w:val="SubtitlePHPDOCX"/>
    <w:uiPriority w:val="11"/>
    <w:rsid w:val="00DF06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customStyle="1" w:styleId="NormalTablePHPDOCX">
    <w:name w:val="Normal Table PHPDOCX"/>
    <w:uiPriority w:val="99"/>
    <w:semiHidden/>
    <w:unhideWhenUsed/>
    <w:qFormat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PHPDOCX">
    <w:name w:val="Table Grid PHPDOCX"/>
    <w:uiPriority w:val="59"/>
    <w:rsid w:val="00493A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nnotationreferencePHPDOCX">
    <w:name w:val="annotation reference PHPDOCX"/>
    <w:basedOn w:val="DefaultParagraphFontPHPDOCX"/>
    <w:uiPriority w:val="99"/>
    <w:semiHidden/>
    <w:unhideWhenUsed/>
    <w:rsid w:val="00E139EA"/>
    <w:rPr>
      <w:sz w:val="16"/>
      <w:szCs w:val="16"/>
    </w:rPr>
  </w:style>
  <w:style w:type="paragraph" w:customStyle="1" w:styleId="annotationtextPHPDOCX">
    <w:name w:val="annotation text PHPDOCX"/>
    <w:basedOn w:val="Normal"/>
    <w:link w:val="CommentTextCharPHPDOCX"/>
    <w:uiPriority w:val="99"/>
    <w:semiHidden/>
    <w:unhideWhenUsed/>
    <w:rsid w:val="00E139EA"/>
    <w:pPr>
      <w:spacing w:line="240" w:lineRule="auto"/>
    </w:pPr>
    <w:rPr>
      <w:sz w:val="20"/>
      <w:szCs w:val="20"/>
    </w:rPr>
  </w:style>
  <w:style w:type="character" w:customStyle="1" w:styleId="CommentTextCharPHPDOCX">
    <w:name w:val="Comment Text Char PHPDOCX"/>
    <w:basedOn w:val="DefaultParagraphFontPHPDOCX"/>
    <w:link w:val="annotationtextPHPDOCX"/>
    <w:uiPriority w:val="99"/>
    <w:semiHidden/>
    <w:rsid w:val="00E139EA"/>
    <w:rPr>
      <w:sz w:val="20"/>
      <w:szCs w:val="20"/>
    </w:rPr>
  </w:style>
  <w:style w:type="paragraph" w:customStyle="1" w:styleId="annotationsubjectPHPDOCX">
    <w:name w:val="annotation subject PHPDOCX"/>
    <w:basedOn w:val="annotationtextPHPDOCX"/>
    <w:next w:val="annotationtextPHPDOCX"/>
    <w:link w:val="CommentSubjectCharPHPDOCX"/>
    <w:uiPriority w:val="99"/>
    <w:semiHidden/>
    <w:unhideWhenUsed/>
    <w:rsid w:val="00E139EA"/>
    <w:rPr>
      <w:b/>
      <w:bCs/>
    </w:rPr>
  </w:style>
  <w:style w:type="character" w:customStyle="1" w:styleId="CommentSubjectCharPHPDOCX">
    <w:name w:val="Comment Subject Char PHPDOCX"/>
    <w:basedOn w:val="CommentTextCharPHPDOCX"/>
    <w:link w:val="annotationsubjectPHPDOCX"/>
    <w:uiPriority w:val="99"/>
    <w:semiHidden/>
    <w:rsid w:val="00E139EA"/>
    <w:rPr>
      <w:b/>
      <w:bCs/>
      <w:sz w:val="20"/>
      <w:szCs w:val="20"/>
    </w:rPr>
  </w:style>
  <w:style w:type="paragraph" w:customStyle="1" w:styleId="BalloonTextPHPDOCX">
    <w:name w:val="Balloon Text PHPDOCX"/>
    <w:basedOn w:val="Normal"/>
    <w:link w:val="BalloonTextCharPHPDOCX"/>
    <w:uiPriority w:val="99"/>
    <w:semiHidden/>
    <w:unhideWhenUsed/>
    <w:rsid w:val="00E139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PHPDOCX">
    <w:name w:val="Balloon Text Char PHPDOCX"/>
    <w:basedOn w:val="DefaultParagraphFontPHPDOCX"/>
    <w:link w:val="BalloonTextPHPDOCX"/>
    <w:uiPriority w:val="99"/>
    <w:semiHidden/>
    <w:rsid w:val="00E139EA"/>
    <w:rPr>
      <w:rFonts w:ascii="Tahoma" w:hAnsi="Tahoma" w:cs="Tahoma"/>
      <w:sz w:val="16"/>
      <w:szCs w:val="16"/>
    </w:rPr>
  </w:style>
  <w:style w:type="paragraph" w:customStyle="1" w:styleId="footnoteTextPHPDOCX">
    <w:name w:val="footnote Text PHPDOCX"/>
    <w:basedOn w:val="Normal"/>
    <w:link w:val="foot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footnoteTextCarPHPDOCX">
    <w:name w:val="footnote Text Car PHPDOCX"/>
    <w:basedOn w:val="DefaultParagraphFontPHPDOCX"/>
    <w:link w:val="footnoteTextPHPDOCX"/>
    <w:uiPriority w:val="99"/>
    <w:semiHidden/>
    <w:rsid w:val="006E0FDA"/>
    <w:rPr>
      <w:sz w:val="20"/>
      <w:szCs w:val="20"/>
    </w:rPr>
  </w:style>
  <w:style w:type="character" w:customStyle="1" w:styleId="footnoteReferencePHPDOCX">
    <w:name w:val="footnote Reference PHPDOCX"/>
    <w:basedOn w:val="DefaultParagraphFontPHPDOCX"/>
    <w:uiPriority w:val="99"/>
    <w:semiHidden/>
    <w:unhideWhenUsed/>
    <w:rsid w:val="006E0FDA"/>
    <w:rPr>
      <w:vertAlign w:val="superscript"/>
    </w:rPr>
  </w:style>
  <w:style w:type="paragraph" w:customStyle="1" w:styleId="endnoteTextPHPDOCX">
    <w:name w:val="endnote Text PHPDOCX"/>
    <w:basedOn w:val="Normal"/>
    <w:link w:val="end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endnoteTextCarPHPDOCX">
    <w:name w:val="endnote Text Car PHPDOCX"/>
    <w:basedOn w:val="DefaultParagraphFontPHPDOCX"/>
    <w:link w:val="endnoteTextPHPDOCX"/>
    <w:uiPriority w:val="99"/>
    <w:semiHidden/>
    <w:rsid w:val="006E0FDA"/>
    <w:rPr>
      <w:sz w:val="20"/>
      <w:szCs w:val="20"/>
    </w:rPr>
  </w:style>
  <w:style w:type="character" w:customStyle="1" w:styleId="endnoteReferencePHPDOCX">
    <w:name w:val="endnote Reference PHPDOCX"/>
    <w:basedOn w:val="DefaultParagraphFontPHPDOCX"/>
    <w:uiPriority w:val="99"/>
    <w:semiHidden/>
    <w:unhideWhenUsed/>
    <w:rsid w:val="006E0FDA"/>
    <w:rPr>
      <w:vertAlign w:val="superscript"/>
    </w:rPr>
  </w:style>
  <w:style w:type="paragraph" w:customStyle="1" w:styleId="Heading1PHPDOCX">
    <w:name w:val="Heading 1 PHPDOCX"/>
    <w:basedOn w:val="Normal"/>
    <w:next w:val="Normal"/>
    <w:link w:val="Heading1CarPHPDOCX"/>
    <w:uiPriority w:val="9"/>
    <w:qFormat/>
    <w:rsid w:val="00DF06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Heading2PHPDOCX">
    <w:name w:val="Heading 2 PHPDOCX"/>
    <w:basedOn w:val="Normal"/>
    <w:next w:val="Normal"/>
    <w:link w:val="Heading2CarPHPDOCX"/>
    <w:uiPriority w:val="9"/>
    <w:unhideWhenUsed/>
    <w:qFormat/>
    <w:rsid w:val="00DF06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3PHPDOCX">
    <w:name w:val="Heading 3 PHPDOCX"/>
    <w:basedOn w:val="Normal"/>
    <w:next w:val="Normal"/>
    <w:link w:val="Heading3CarPHPDOCX"/>
    <w:uiPriority w:val="9"/>
    <w:unhideWhenUsed/>
    <w:qFormat/>
    <w:rsid w:val="00DF06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Heading4PHPDOCX">
    <w:name w:val="Heading 4 PHPDOCX"/>
    <w:basedOn w:val="Normal"/>
    <w:next w:val="Normal"/>
    <w:link w:val="Heading4CarPHPDOCX"/>
    <w:uiPriority w:val="9"/>
    <w:unhideWhenUsed/>
    <w:qFormat/>
    <w:rsid w:val="00DF06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Heading5PHPDOCX">
    <w:name w:val="Heading 5 PHPDOCX"/>
    <w:basedOn w:val="Normal"/>
    <w:next w:val="Normal"/>
    <w:link w:val="Heading5CarPHPDOCX"/>
    <w:uiPriority w:val="9"/>
    <w:unhideWhenUsed/>
    <w:qFormat/>
    <w:rsid w:val="00DF064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Heading6PHPDOCX">
    <w:name w:val="Heading 6 PHPDOCX"/>
    <w:basedOn w:val="Normal"/>
    <w:next w:val="Normal"/>
    <w:link w:val="Heading6CarPHPDOCX"/>
    <w:uiPriority w:val="9"/>
    <w:unhideWhenUsed/>
    <w:qFormat/>
    <w:rsid w:val="00DF064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customStyle="1" w:styleId="Heading7PHPDOCX">
    <w:name w:val="Heading 7 PHPDOCX"/>
    <w:basedOn w:val="Normal"/>
    <w:next w:val="Normal"/>
    <w:link w:val="Heading7CarPHPDOCX"/>
    <w:uiPriority w:val="9"/>
    <w:unhideWhenUsed/>
    <w:qFormat/>
    <w:rsid w:val="00DF064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Heading8PHPDOCX">
    <w:name w:val="Heading 8 PHPDOCX"/>
    <w:basedOn w:val="Normal"/>
    <w:next w:val="Normal"/>
    <w:link w:val="Heading8CarPHPDOCX"/>
    <w:uiPriority w:val="9"/>
    <w:semiHidden/>
    <w:unhideWhenUsed/>
    <w:qFormat/>
    <w:rsid w:val="00DF064E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customStyle="1" w:styleId="Heading9PHPDOCX">
    <w:name w:val="Heading 9 PHPDOCX"/>
    <w:basedOn w:val="Normal"/>
    <w:next w:val="Normal"/>
    <w:link w:val="Heading9CarPHPDOCX"/>
    <w:uiPriority w:val="9"/>
    <w:semiHidden/>
    <w:unhideWhenUsed/>
    <w:qFormat/>
    <w:rsid w:val="00DF064E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NoListPHPDOCX">
    <w:name w:val="No List PHPDOCX"/>
    <w:uiPriority w:val="99"/>
    <w:semiHidden/>
    <w:unhideWhenUsed/>
  </w:style>
  <w:style w:type="character" w:customStyle="1" w:styleId="Heading1CarPHPDOCX">
    <w:name w:val="Heading 1 Car PHPDOCX"/>
    <w:basedOn w:val="DefaultParagraphFontPHPDOCX"/>
    <w:link w:val="Heading1PHPDOCX"/>
    <w:uiPriority w:val="9"/>
    <w:rsid w:val="00DF06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arPHPDOCX">
    <w:name w:val="Heading 2 Car PHPDOCX"/>
    <w:basedOn w:val="DefaultParagraphFontPHPDOCX"/>
    <w:link w:val="Heading2PHPDOCX"/>
    <w:uiPriority w:val="9"/>
    <w:rsid w:val="00DF06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arPHPDOCX">
    <w:name w:val="Heading 3 Car PHPDOCX"/>
    <w:basedOn w:val="DefaultParagraphFontPHPDOCX"/>
    <w:link w:val="Heading3PHPDOCX"/>
    <w:uiPriority w:val="9"/>
    <w:rsid w:val="00DF064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arPHPDOCX">
    <w:name w:val="Heading 4 Car PHPDOCX"/>
    <w:basedOn w:val="DefaultParagraphFontPHPDOCX"/>
    <w:link w:val="Heading4PHPDOCX"/>
    <w:uiPriority w:val="9"/>
    <w:rsid w:val="00DF06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arPHPDOCX">
    <w:name w:val="Heading 5 Car PHPDOCX"/>
    <w:basedOn w:val="DefaultParagraphFontPHPDOCX"/>
    <w:link w:val="Heading5PHPDOCX"/>
    <w:uiPriority w:val="9"/>
    <w:rsid w:val="00DF064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arPHPDOCX">
    <w:name w:val="Heading 6 Car PHPDOCX"/>
    <w:basedOn w:val="DefaultParagraphFontPHPDOCX"/>
    <w:link w:val="Heading6PHPDOCX"/>
    <w:uiPriority w:val="9"/>
    <w:rsid w:val="00DF064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arPHPDOCX">
    <w:name w:val="Heading 7 Car PHPDOCX"/>
    <w:basedOn w:val="DefaultParagraphFontPHPDOCX"/>
    <w:link w:val="Heading7PHPDOCX"/>
    <w:uiPriority w:val="9"/>
    <w:rsid w:val="00DF064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SubtleEmphasisPHPDOCX">
    <w:name w:val="Subtle Emphasis PHPDOCX"/>
    <w:basedOn w:val="DefaultParagraphFontPHPDOCX"/>
    <w:uiPriority w:val="19"/>
    <w:qFormat/>
    <w:rsid w:val="00DF064E"/>
    <w:rPr>
      <w:i/>
      <w:iCs/>
      <w:color w:val="808080" w:themeColor="text1" w:themeTint="7F"/>
    </w:rPr>
  </w:style>
  <w:style w:type="character" w:customStyle="1" w:styleId="EmphasisPHPDOCX">
    <w:name w:val="Emphasis PHPDOCX"/>
    <w:basedOn w:val="DefaultParagraphFontPHPDOCX"/>
    <w:uiPriority w:val="20"/>
    <w:qFormat/>
    <w:rsid w:val="00DF064E"/>
    <w:rPr>
      <w:i/>
      <w:iCs/>
    </w:rPr>
  </w:style>
  <w:style w:type="character" w:customStyle="1" w:styleId="IntenseEmphasisPHPDOCX">
    <w:name w:val="Intense Emphasis PHPDOCX"/>
    <w:basedOn w:val="DefaultParagraphFontPHPDOCX"/>
    <w:uiPriority w:val="21"/>
    <w:qFormat/>
    <w:rsid w:val="00DF064E"/>
    <w:rPr>
      <w:b/>
      <w:bCs/>
      <w:i/>
      <w:iCs/>
      <w:color w:val="4F81BD" w:themeColor="accent1"/>
    </w:rPr>
  </w:style>
  <w:style w:type="character" w:customStyle="1" w:styleId="StrongPHPDOCX">
    <w:name w:val="Strong PHPDOCX"/>
    <w:basedOn w:val="DefaultParagraphFontPHPDOCX"/>
    <w:uiPriority w:val="22"/>
    <w:qFormat/>
    <w:rsid w:val="00DF064E"/>
    <w:rPr>
      <w:b/>
      <w:bCs/>
    </w:rPr>
  </w:style>
  <w:style w:type="paragraph" w:customStyle="1" w:styleId="QuotePHPDOCX">
    <w:name w:val="Quote PHPDOCX"/>
    <w:basedOn w:val="Normal"/>
    <w:next w:val="Normal"/>
    <w:link w:val="QuoteCarPHPDOCX"/>
    <w:uiPriority w:val="29"/>
    <w:qFormat/>
    <w:rsid w:val="00DF064E"/>
    <w:rPr>
      <w:i/>
      <w:iCs/>
      <w:color w:val="000000" w:themeColor="text1"/>
    </w:rPr>
  </w:style>
  <w:style w:type="character" w:customStyle="1" w:styleId="QuoteCarPHPDOCX">
    <w:name w:val="Quote Car PHPDOCX"/>
    <w:basedOn w:val="DefaultParagraphFontPHPDOCX"/>
    <w:link w:val="QuotePHPDOCX"/>
    <w:uiPriority w:val="29"/>
    <w:rsid w:val="00DF064E"/>
    <w:rPr>
      <w:i/>
      <w:iCs/>
      <w:color w:val="000000" w:themeColor="text1"/>
    </w:rPr>
  </w:style>
  <w:style w:type="paragraph" w:customStyle="1" w:styleId="IntenseQuotePHPDOCX">
    <w:name w:val="Intense Quote PHPDOCX"/>
    <w:basedOn w:val="Normal"/>
    <w:next w:val="Normal"/>
    <w:link w:val="IntenseQuoteCarPHPDOCX"/>
    <w:uiPriority w:val="30"/>
    <w:qFormat/>
    <w:rsid w:val="00DF064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arPHPDOCX">
    <w:name w:val="Intense Quote Car PHPDOCX"/>
    <w:basedOn w:val="DefaultParagraphFontPHPDOCX"/>
    <w:link w:val="IntenseQuotePHPDOCX"/>
    <w:uiPriority w:val="30"/>
    <w:rsid w:val="00DF064E"/>
    <w:rPr>
      <w:b/>
      <w:bCs/>
      <w:i/>
      <w:iCs/>
      <w:color w:val="4F81BD" w:themeColor="accent1"/>
    </w:rPr>
  </w:style>
  <w:style w:type="character" w:customStyle="1" w:styleId="SubtleReferencePHPDOCX">
    <w:name w:val="Subtle Reference PHPDOCX"/>
    <w:basedOn w:val="DefaultParagraphFontPHPDOCX"/>
    <w:uiPriority w:val="31"/>
    <w:qFormat/>
    <w:rsid w:val="00DF064E"/>
    <w:rPr>
      <w:smallCaps/>
      <w:color w:val="C0504D" w:themeColor="accent2"/>
      <w:u w:val="single"/>
    </w:rPr>
  </w:style>
  <w:style w:type="character" w:customStyle="1" w:styleId="IntenseReferencePHPDOCX">
    <w:name w:val="Intense Reference PHPDOCX"/>
    <w:basedOn w:val="DefaultParagraphFontPHPDOCX"/>
    <w:uiPriority w:val="32"/>
    <w:qFormat/>
    <w:rsid w:val="00DF064E"/>
    <w:rPr>
      <w:b/>
      <w:bCs/>
      <w:smallCaps/>
      <w:color w:val="C0504D" w:themeColor="accent2"/>
      <w:spacing w:val="5"/>
      <w:u w:val="single"/>
    </w:rPr>
  </w:style>
  <w:style w:type="character" w:customStyle="1" w:styleId="BookTitlePHPDOCX">
    <w:name w:val="Book Title PHPDOCX"/>
    <w:basedOn w:val="DefaultParagraphFontPHPDOCX"/>
    <w:uiPriority w:val="33"/>
    <w:qFormat/>
    <w:rsid w:val="00DF064E"/>
    <w:rPr>
      <w:b/>
      <w:bCs/>
      <w:smallCaps/>
      <w:spacing w:val="5"/>
    </w:rPr>
  </w:style>
  <w:style w:type="paragraph" w:customStyle="1" w:styleId="NoSpacingPHPDOCX">
    <w:name w:val="No Spacing PHPDOCX"/>
    <w:uiPriority w:val="1"/>
    <w:qFormat/>
    <w:rsid w:val="00DF064E"/>
    <w:pPr>
      <w:spacing w:after="0" w:line="240" w:lineRule="auto"/>
    </w:pPr>
  </w:style>
  <w:style w:type="character" w:customStyle="1" w:styleId="Heading8CarPHPDOCX">
    <w:name w:val="Heading 8 Car PHPDOCX"/>
    <w:basedOn w:val="DefaultParagraphFontPHPDOCX"/>
    <w:link w:val="Heading8PHPDOCX"/>
    <w:uiPriority w:val="9"/>
    <w:semiHidden/>
    <w:rsid w:val="00DF064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arPHPDOCX">
    <w:name w:val="Heading 9 Car PHPDOCX"/>
    <w:basedOn w:val="DefaultParagraphFontPHPDOCX"/>
    <w:link w:val="Heading9PHPDOCX"/>
    <w:uiPriority w:val="9"/>
    <w:semiHidden/>
    <w:rsid w:val="00DF064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customStyle="1" w:styleId="PlainTablePHPDOCX">
    <w:name w:val="Plain Table PHPDOCX"/>
    <w:uiPriority w:val="58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PHPDOCX">
    <w:name w:val="Light Shading PHPDOCX"/>
    <w:uiPriority w:val="60"/>
    <w:rsid w:val="00493A0C"/>
    <w:pPr>
      <w:spacing w:after="0" w:line="240" w:lineRule="auto"/>
    </w:pPr>
    <w:rPr>
      <w:color w:val="000000" w:themeColor="text1" w:themeShade="BF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Accent1PHPDOCX">
    <w:name w:val="Light Shading Accent 1 PHPDOCX"/>
    <w:uiPriority w:val="60"/>
    <w:rsid w:val="00493A0C"/>
    <w:pPr>
      <w:spacing w:after="0" w:line="240" w:lineRule="auto"/>
    </w:pPr>
    <w:rPr>
      <w:color w:val="365F91" w:themeColor="accent1" w:themeShade="BF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ShadingAccent2PHPDOCX">
    <w:name w:val="Light Shading Accent 2 PHPDOCX"/>
    <w:uiPriority w:val="60"/>
    <w:rsid w:val="00493A0C"/>
    <w:pPr>
      <w:spacing w:after="0" w:line="240" w:lineRule="auto"/>
    </w:pPr>
    <w:rPr>
      <w:color w:val="943634" w:themeColor="accent2" w:themeShade="BF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LightShadingAccent3PHPDOCX">
    <w:name w:val="Light Shading Accent 3 PHPDOCX"/>
    <w:uiPriority w:val="60"/>
    <w:rsid w:val="00493A0C"/>
    <w:pPr>
      <w:spacing w:after="0" w:line="240" w:lineRule="auto"/>
    </w:pPr>
    <w:rPr>
      <w:color w:val="76923C" w:themeColor="accent3" w:themeShade="BF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ghtShadingAccent4PHPDOCX">
    <w:name w:val="Light Shading Accent 4 PHPDOCX"/>
    <w:uiPriority w:val="60"/>
    <w:rsid w:val="00493A0C"/>
    <w:pPr>
      <w:spacing w:after="0" w:line="240" w:lineRule="auto"/>
    </w:pPr>
    <w:rPr>
      <w:color w:val="5F497A" w:themeColor="accent4" w:themeShade="BF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customStyle="1" w:styleId="LightShadingAccent5PHPDOCX">
    <w:name w:val="Light Shading Accent 5 PHPDOCX"/>
    <w:uiPriority w:val="60"/>
    <w:rsid w:val="00493A0C"/>
    <w:pPr>
      <w:spacing w:after="0" w:line="240" w:lineRule="auto"/>
    </w:pPr>
    <w:rPr>
      <w:color w:val="31849B" w:themeColor="accent5" w:themeShade="BF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customStyle="1" w:styleId="LightListPHPDOCX">
    <w:name w:val="Light List PHPDOCX"/>
    <w:uiPriority w:val="61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Accent1PHPDOCX">
    <w:name w:val="Light List Accent 1 PHPDOCX"/>
    <w:uiPriority w:val="61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ghtListAccent2PHPDOCX">
    <w:name w:val="Light List Accent 2 PHPDOCX"/>
    <w:uiPriority w:val="61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ghtListAccent3PHPDOCX">
    <w:name w:val="Light List Accent 3 PHPDOCX"/>
    <w:uiPriority w:val="61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customStyle="1" w:styleId="LightListAccent4PHPDOCX">
    <w:name w:val="Light List Accent 4 PHPDOCX"/>
    <w:uiPriority w:val="61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ListAccent5PHPDOCX">
    <w:name w:val="Light List Accent 5 PHPDOCX"/>
    <w:uiPriority w:val="61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LightListAccent6PHPDOCX">
    <w:name w:val="Light List Accent 6 PHPDOCX"/>
    <w:uiPriority w:val="61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customStyle="1" w:styleId="LightGridPHPDOCX">
    <w:name w:val="Light Grid PHPDOCX"/>
    <w:uiPriority w:val="62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1PHPDOCX">
    <w:name w:val="Light Grid 1 PHPDOCX"/>
    <w:uiPriority w:val="62"/>
    <w:rsid w:val="00493A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LightGrid2PHPDOCX">
    <w:name w:val="Light Grid 2 PHPDOCX"/>
    <w:uiPriority w:val="62"/>
    <w:rsid w:val="001120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customStyle="1" w:styleId="LightGrid3PHPDOCX">
    <w:name w:val="Light Grid 3 PHPDOCX"/>
    <w:uiPriority w:val="62"/>
    <w:rsid w:val="001120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customStyle="1" w:styleId="LightGrid4PHPDOCX">
    <w:name w:val="Light Grid 4 PHPDOCX"/>
    <w:uiPriority w:val="62"/>
    <w:rsid w:val="001120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customStyle="1" w:styleId="LightGrid5PHPDOCX">
    <w:name w:val="Light Grid 5 PHPDOCX"/>
    <w:uiPriority w:val="62"/>
    <w:rsid w:val="001120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customStyle="1" w:styleId="LightGrid6PHPDOCX">
    <w:name w:val="Light Grid 6 PHPDOCX"/>
    <w:uiPriority w:val="62"/>
    <w:rsid w:val="001120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MediumShading1PHPDOCX">
    <w:name w:val="Medium Shading 1 PHPDOCX"/>
    <w:uiPriority w:val="63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Accent1PHPDOCX">
    <w:name w:val="Medium Shading 1 Accent 1 PHPDOCX"/>
    <w:uiPriority w:val="63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Accent2PHPDOCX">
    <w:name w:val="Medium Shading 1 Accent 2 PHPDOCX"/>
    <w:uiPriority w:val="63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Accent3PHPDOCX">
    <w:name w:val="Medium Shading 1 Accent 3 PHPDOCX"/>
    <w:uiPriority w:val="63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Accent4PHPDOCX">
    <w:name w:val="Medium Shading 1 Accent 4 PHPDOCX"/>
    <w:uiPriority w:val="63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Accent5PHPDOCX">
    <w:name w:val="Medium Shading 1 Accent 5 PHPDOCX"/>
    <w:uiPriority w:val="63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Accent6PHPDOCX">
    <w:name w:val="Medium Shading 1 Accent 6 PHPDOCX"/>
    <w:uiPriority w:val="63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PHPDOCX">
    <w:name w:val="Medium Shading 2 PHPDOCX"/>
    <w:uiPriority w:val="64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Accent1PHPDOCX">
    <w:name w:val="Medium Shading 2 Accent 1 PHPDOCX"/>
    <w:uiPriority w:val="64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Accent2PHPDOCX">
    <w:name w:val="Medium Shading 2 Accent 2 PHPDOCX"/>
    <w:uiPriority w:val="64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Accent3PHPDOCX">
    <w:name w:val="Medium Shading 2 Accent 3 PHPDOCX"/>
    <w:uiPriority w:val="64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Accent4PHPDOCX">
    <w:name w:val="Medium Shading 2 Accent 4 PHPDOCX"/>
    <w:uiPriority w:val="64"/>
    <w:rsid w:val="00535F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Accent5PHPDOCX">
    <w:name w:val="Medium Shading 2 Accent 5 PHPDOCX"/>
    <w:uiPriority w:val="64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Accent6PHPDOCX">
    <w:name w:val="Medium Shading 2 Accent 6 PHPDOCX"/>
    <w:uiPriority w:val="64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PHPDOCX">
    <w:name w:val="Medium List 1 PHPDOCX"/>
    <w:uiPriority w:val="65"/>
    <w:rsid w:val="00361FF4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ediumList1Accent1PHPDOCX">
    <w:name w:val="Medium List 1 Accent 1 PHPDOCX"/>
    <w:uiPriority w:val="65"/>
    <w:rsid w:val="00361FF4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customStyle="1" w:styleId="MediumList1Accent2PHPDOCX">
    <w:name w:val="Medium List 1 Accent 2 PHPDOCX"/>
    <w:uiPriority w:val="65"/>
    <w:rsid w:val="00361FF4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customStyle="1" w:styleId="MediumList1Accent3PHPDOCX">
    <w:name w:val="Medium List 1 Accent 3 PHPDOCX"/>
    <w:uiPriority w:val="65"/>
    <w:rsid w:val="00361FF4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customStyle="1" w:styleId="MediumList1Accent4PHPDOCX">
    <w:name w:val="Medium List 1 Accent 4 PHPDOCX"/>
    <w:uiPriority w:val="65"/>
    <w:rsid w:val="00361FF4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customStyle="1" w:styleId="MediumList1Accent5PHPDOCX">
    <w:name w:val="Medium List 1 Accent 5 PHPDOCX"/>
    <w:uiPriority w:val="65"/>
    <w:rsid w:val="00361FF4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customStyle="1" w:styleId="MediumList1Accent6PHPDOCX">
    <w:name w:val="Medium List 1 Accent 6 PHPDOCX"/>
    <w:uiPriority w:val="65"/>
    <w:rsid w:val="00361FF4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MediumList2PHPDOCX">
    <w:name w:val="Medium List 2 PHPDOCX"/>
    <w:uiPriority w:val="66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Accent1PHPDOCX">
    <w:name w:val="Medium List 2 Accent 1 PHPDOCX"/>
    <w:uiPriority w:val="66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Accent2PHPDOCX">
    <w:name w:val="Medium List 2 Accent 2 PHPDOCX"/>
    <w:uiPriority w:val="66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Accent3PHPDOCX">
    <w:name w:val="Medium List 2 Accent 3 PHPDOCX"/>
    <w:uiPriority w:val="66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Accent4PHPDOCX">
    <w:name w:val="Medium List 2 Accent 4 PHPDOCX"/>
    <w:uiPriority w:val="66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Accent5PHPDOCX">
    <w:name w:val="Medium List 2 Accent 5 PHPDOCX"/>
    <w:uiPriority w:val="66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Accent6PHPDOCX">
    <w:name w:val="Medium List 2 Accent 6 PHPDOCX"/>
    <w:uiPriority w:val="66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PHPDOCX">
    <w:name w:val="Medium Grid 1 PHPDOCX"/>
    <w:uiPriority w:val="67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MediumGrid1Accent1PHPDOCX">
    <w:name w:val="Medium Grid 1 Accent 1 PHPDOCX"/>
    <w:uiPriority w:val="67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customStyle="1" w:styleId="MediumGrid1Accent2PHPDOCX">
    <w:name w:val="Medium Grid 1 Accent 2 PHPDOCX"/>
    <w:uiPriority w:val="67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customStyle="1" w:styleId="MediumGrid1Accent3PHPDOCX">
    <w:name w:val="Medium Grid 1 Accent 3 PHPDOCX"/>
    <w:uiPriority w:val="67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customStyle="1" w:styleId="MediumGrid1Accent4PHPDOCX">
    <w:name w:val="Medium Grid 1 Accent 4 PHPDOCX"/>
    <w:uiPriority w:val="67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customStyle="1" w:styleId="MediumGrid1Accent5PHPDOCX">
    <w:name w:val="Medium Grid 1 Accent 5 PHPDOCX"/>
    <w:uiPriority w:val="67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MediumGrid1Accent6PHPDOCX">
    <w:name w:val="Medium Grid 1 Accent 6 PHPDOCX"/>
    <w:uiPriority w:val="67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MediumGrid2PHPDOCX">
    <w:name w:val="Medium Grid 2 PHPDOCX"/>
    <w:uiPriority w:val="68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2Accent1PHPDOCX">
    <w:name w:val="Medium Grid 2 Accent 1 PHPDOCX"/>
    <w:uiPriority w:val="68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2Accent2PHPDOCX">
    <w:name w:val="Medium Grid 2 Accent 2 PHPDOCX"/>
    <w:uiPriority w:val="68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2Accent3PHPDOCX">
    <w:name w:val="Medium Grid 2 Accent 3 PHPDOCX"/>
    <w:uiPriority w:val="68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2Accent4PHPDOCX">
    <w:name w:val="Medium Grid 2 Accent 4 PHPDOCX"/>
    <w:uiPriority w:val="68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2Accent5PHPDOCX">
    <w:name w:val="Medium Grid 2 Accent 5 PHPDOCX"/>
    <w:uiPriority w:val="68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2Accent6PHPDOCX">
    <w:name w:val="Medium Grid 2 Accent 6 PHPDOCX"/>
    <w:uiPriority w:val="68"/>
    <w:rsid w:val="00361FF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3PHPDOCX">
    <w:name w:val="Medium Grid 3 PHPDOCX"/>
    <w:uiPriority w:val="69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MediumGrid3Accent1PHPDOCX">
    <w:name w:val="Medium Grid 3 Accent 1 PHPDOCX"/>
    <w:uiPriority w:val="69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customStyle="1" w:styleId="MediumGrid3Accent2PHPDOCX">
    <w:name w:val="Medium Grid 3 Accent 2 PHPDOCX"/>
    <w:uiPriority w:val="69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customStyle="1" w:styleId="MediumGrid3Accent3PHPDOCX">
    <w:name w:val="Medium Grid 3 Accent 3 PHPDOCX"/>
    <w:uiPriority w:val="69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customStyle="1" w:styleId="MediumGrid3Accent5PHPDOCX">
    <w:name w:val="Medium Grid 3 Accent 5 PHPDOCX"/>
    <w:uiPriority w:val="69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customStyle="1" w:styleId="MediumGrid3Accent4PHPDOCX">
    <w:name w:val="Medium Grid 3 Accent 4 PHPDOCX"/>
    <w:uiPriority w:val="69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customStyle="1" w:styleId="MediumGrid3Accent6PHPDOCX">
    <w:name w:val="Medium Grid 3 Accent 6 PHPDOCX"/>
    <w:uiPriority w:val="69"/>
    <w:rsid w:val="00361F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DarkListPHPDOCX">
    <w:name w:val="Dark List PHPDOCX"/>
    <w:uiPriority w:val="70"/>
    <w:rsid w:val="00361FF4"/>
    <w:pPr>
      <w:spacing w:after="0" w:line="240" w:lineRule="auto"/>
    </w:pPr>
    <w:rPr>
      <w:color w:val="FFFFFF" w:themeColor="background1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DarkListAccent1PHPDOCX">
    <w:name w:val="Dark List Accent 1 PHPDOCX"/>
    <w:uiPriority w:val="70"/>
    <w:rsid w:val="00361FF4"/>
    <w:pPr>
      <w:spacing w:after="0" w:line="240" w:lineRule="auto"/>
    </w:pPr>
    <w:rPr>
      <w:color w:val="FFFFFF" w:themeColor="background1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customStyle="1" w:styleId="DarkListAccent2PHPDOCX">
    <w:name w:val="Dark List Accent 2 PHPDOCX"/>
    <w:uiPriority w:val="70"/>
    <w:rsid w:val="00361FF4"/>
    <w:pPr>
      <w:spacing w:after="0" w:line="240" w:lineRule="auto"/>
    </w:pPr>
    <w:rPr>
      <w:color w:val="FFFFFF" w:themeColor="background1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customStyle="1" w:styleId="DarkListAccent3PHPDOCX">
    <w:name w:val="Dark List Accent 3 PHPDOCX"/>
    <w:uiPriority w:val="70"/>
    <w:rsid w:val="00361FF4"/>
    <w:pPr>
      <w:spacing w:after="0" w:line="240" w:lineRule="auto"/>
    </w:pPr>
    <w:rPr>
      <w:color w:val="FFFFFF" w:themeColor="background1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customStyle="1" w:styleId="DarkListAccent4PHPDOCX">
    <w:name w:val="Dark List Accent 4 PHPDOCX"/>
    <w:uiPriority w:val="70"/>
    <w:rsid w:val="00361FF4"/>
    <w:pPr>
      <w:spacing w:after="0" w:line="240" w:lineRule="auto"/>
    </w:pPr>
    <w:rPr>
      <w:color w:val="FFFFFF" w:themeColor="background1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DarkListAccent5PHPDOCX">
    <w:name w:val="Dark List Accent 5 PHPDOCX"/>
    <w:uiPriority w:val="70"/>
    <w:rsid w:val="00361FF4"/>
    <w:pPr>
      <w:spacing w:after="0" w:line="240" w:lineRule="auto"/>
    </w:pPr>
    <w:rPr>
      <w:color w:val="FFFFFF" w:themeColor="background1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customStyle="1" w:styleId="DarkListAccent6PHPDOCX">
    <w:name w:val="Dark List Accent 6 PHPDOCX"/>
    <w:uiPriority w:val="70"/>
    <w:rsid w:val="00AC197E"/>
    <w:pPr>
      <w:spacing w:after="0" w:line="240" w:lineRule="auto"/>
    </w:pPr>
    <w:rPr>
      <w:color w:val="FFFFFF" w:themeColor="background1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ColorfulShadingPHPDOCX">
    <w:name w:val="Colorful Shading PHPDOCX"/>
    <w:uiPriority w:val="71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ShadingAccent1PHPDOCX">
    <w:name w:val="Colorful Shading Accent 1 PHPDOCX"/>
    <w:uiPriority w:val="71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ShadingAccent2PHPDOCX">
    <w:name w:val="Colorful Shading Accent 2 PHPDOCX"/>
    <w:uiPriority w:val="71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ShadingAccent3PHPDOCX">
    <w:name w:val="Colorful Shading Accent 3 PHPDOCX"/>
    <w:uiPriority w:val="71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customStyle="1" w:styleId="ColorfulShadingAccent4PHPDOCX">
    <w:name w:val="Colorful Shading Accent 4 PHPDOCX"/>
    <w:uiPriority w:val="71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ShadingAccent5PHPDOCX">
    <w:name w:val="Colorful Shading Accent 5 PHPDOCX"/>
    <w:uiPriority w:val="71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ShadingAccent6PHPDOCX">
    <w:name w:val="Colorful Shading Accent 6 PHPDOCX"/>
    <w:uiPriority w:val="71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ListPHPDOCX">
    <w:name w:val="Colorful List PHPDOCX"/>
    <w:uiPriority w:val="72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ColorfulListAccent1PHPDOCX">
    <w:name w:val="Colorful List Accent 1 PHPDOCX"/>
    <w:uiPriority w:val="72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ColorfulListAccent2PHPDOCX">
    <w:name w:val="Colorful List Accent 2 PHPDOCX"/>
    <w:uiPriority w:val="72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ColorfulListAccent3PHPDOCX">
    <w:name w:val="Colorful List Accent 3 PHPDOCX"/>
    <w:uiPriority w:val="72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ColorfulListAccent4PHPDOCX">
    <w:name w:val="Colorful List Accent 4 PHPDOCX"/>
    <w:uiPriority w:val="72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customStyle="1" w:styleId="ColorfulListAccent5PHPDOCX">
    <w:name w:val="Colorful List Accent 5 PHPDOCX"/>
    <w:uiPriority w:val="72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ColorfulListAccent6PHPDOCX">
    <w:name w:val="Colorful List Accent 6 PHPDOCX"/>
    <w:uiPriority w:val="72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ColorfulGridPHPDOCX">
    <w:name w:val="Colorful Grid PHPDOCX"/>
    <w:uiPriority w:val="73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ColorfulGridAccent1PHPDOCX">
    <w:name w:val="Colorful Grid Accent 1 PHPDOCX"/>
    <w:uiPriority w:val="73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customStyle="1" w:styleId="ColorfulGridAccent2PHPDOCX">
    <w:name w:val="Colorful Grid Accent 2 PHPDOCX"/>
    <w:uiPriority w:val="73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customStyle="1" w:styleId="ColorfulGridAccent3PHPDOCX">
    <w:name w:val="Colorful Grid Accent 3 PHPDOCX"/>
    <w:uiPriority w:val="73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customStyle="1" w:styleId="ColorfulGridAccent4PHPDOCX">
    <w:name w:val="Colorful Grid Accent 4 PHPDOCX"/>
    <w:uiPriority w:val="73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customStyle="1" w:styleId="ColorfulGridAccent5PHPDOCX">
    <w:name w:val="Colorful Grid Accent 5 PHPDOCX"/>
    <w:uiPriority w:val="73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ColorfulGridAccent6PHPDOCX">
    <w:name w:val="Colorful Grid Accent 6 PHPDOCX"/>
    <w:uiPriority w:val="73"/>
    <w:rsid w:val="00AC197E"/>
    <w:pPr>
      <w:spacing w:after="0" w:line="240" w:lineRule="auto"/>
    </w:pPr>
    <w:rPr>
      <w:color w:val="000000" w:themeColor="text1"/>
      <w:sz w:val="20"/>
      <w:szCs w:val="20"/>
      <w:lang w:eastAsia="pt-BR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817</Words>
  <Characters>4415</Characters>
  <Application>Microsoft Office Word</Application>
  <DocSecurity>0</DocSecurity>
  <Lines>36</Lines>
  <Paragraphs>10</Paragraphs>
  <ScaleCrop>false</ScaleCrop>
  <Company/>
  <LinksUpToDate>false</LinksUpToDate>
  <CharactersWithSpaces>5222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user</cp:lastModifiedBy>
  <cp:revision>7</cp:revision>
  <dcterms:created xsi:type="dcterms:W3CDTF">2020-03-23T12:27:00Z</dcterms:created>
  <dcterms:modified xsi:type="dcterms:W3CDTF">2021-09-11T09:53:00Z</dcterms:modified>
</cp:coreProperties>
</file>